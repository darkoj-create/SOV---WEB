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2B3A8" w14:textId="77777777" w:rsidR="00636851" w:rsidRDefault="00636851">
      <w:pPr>
        <w:jc w:val="center"/>
      </w:pPr>
      <w:r>
        <w:t>Sastanak SOV 15.5.2019.</w:t>
      </w:r>
    </w:p>
    <w:p w14:paraId="6C9304A7" w14:textId="77777777" w:rsidR="00636851" w:rsidRDefault="00636851"/>
    <w:p w14:paraId="5F266597" w14:textId="77777777" w:rsidR="00636851" w:rsidRDefault="00636851">
      <w:r>
        <w:t>IZLETI</w:t>
      </w:r>
    </w:p>
    <w:p w14:paraId="5F14337C" w14:textId="77777777" w:rsidR="00636851" w:rsidRDefault="00636851"/>
    <w:p w14:paraId="25080FE3" w14:textId="77777777" w:rsidR="00246C78" w:rsidRDefault="00636851" w:rsidP="00246C78">
      <w:pPr>
        <w:numPr>
          <w:ilvl w:val="0"/>
          <w:numId w:val="1"/>
        </w:numPr>
      </w:pPr>
      <w:r>
        <w:t xml:space="preserve">Zadnji izlet 49. speleo škole </w:t>
      </w:r>
      <w:r>
        <w:br/>
        <w:t>Rokina Bezdana</w:t>
      </w:r>
      <w:r>
        <w:br/>
        <w:t>Padala je kiša. Ćuki, Luka Raki, Sutla, Fero, Ličko, Loris, Dališa, Čedo, Matija, Čajko, Matija Čepelak, Ličko, AnaV, AnaL, Edo, Tibor, Lacko, Jeras, Plemenčić</w:t>
      </w:r>
      <w:r>
        <w:br/>
        <w:t xml:space="preserve">U subotu su svi odradili jamu, a u nedjelju su svi odradili </w:t>
      </w:r>
      <w:r w:rsidR="00246C78">
        <w:t>teorijski dio ispita</w:t>
      </w:r>
      <w:r>
        <w:t xml:space="preserve">. Svi su položili, </w:t>
      </w:r>
      <w:r w:rsidR="00246C78">
        <w:t>(</w:t>
      </w:r>
      <w:r>
        <w:t>neki uz odradu</w:t>
      </w:r>
      <w:r w:rsidR="00246C78">
        <w:t>)</w:t>
      </w:r>
      <w:r>
        <w:t>. Bivakirali smo u dvorištu. Prpić je rekao poslati zahvalnicu Lovačkom društvu. Prijedlog Norvežanka umjesto Rokine.</w:t>
      </w:r>
    </w:p>
    <w:p w14:paraId="41564A43" w14:textId="77777777" w:rsidR="00246C78" w:rsidRDefault="00246C78" w:rsidP="00246C78">
      <w:pPr>
        <w:ind w:left="720"/>
      </w:pPr>
    </w:p>
    <w:p w14:paraId="266BBB2B" w14:textId="77777777" w:rsidR="00246C78" w:rsidRPr="00246C78" w:rsidRDefault="00636851" w:rsidP="00246C78">
      <w:pPr>
        <w:numPr>
          <w:ilvl w:val="0"/>
          <w:numId w:val="1"/>
        </w:numPr>
      </w:pPr>
      <w:r>
        <w:t>Mađarska, 9 dana</w:t>
      </w:r>
      <w:r>
        <w:br/>
        <w:t>Marina G, bila je na mađarskom seminaru opremanja i samospašavanja (technical 2). Marina je pohvalila organizaciju. Praktični i teorijski dio, na kraju je bio ispit. Posjetili su jame koje su pod zaštitom Unesco-a. Postavila je 4 jame. Marina je sastavila izvještaj za web</w:t>
      </w:r>
      <w:r w:rsidR="00246C78">
        <w:t xml:space="preserve"> Posjetila je jame</w:t>
      </w:r>
      <w:r>
        <w:t xml:space="preserve"> </w:t>
      </w:r>
      <w:r w:rsidR="00246C78">
        <w:t>Nagy Bikkfa (-120m), Fekete (Black Cave), Vecsembükki (-236 m),  </w:t>
      </w:r>
      <w:bookmarkStart w:id="0" w:name="_Hlk8328193"/>
      <w:r w:rsidR="00246C78">
        <w:t>Alm</w:t>
      </w:r>
      <w:bookmarkEnd w:id="0"/>
      <w:r w:rsidR="00246C78">
        <w:t>ási zsomboly (Apple cave, -100m), Baradla (26 km)</w:t>
      </w:r>
    </w:p>
    <w:p w14:paraId="0DF81766" w14:textId="77777777" w:rsidR="00636851" w:rsidRDefault="00636851" w:rsidP="00246C78">
      <w:pPr>
        <w:ind w:left="720"/>
      </w:pPr>
    </w:p>
    <w:p w14:paraId="01A64F11" w14:textId="77777777" w:rsidR="00636851" w:rsidRDefault="00636851"/>
    <w:p w14:paraId="6433FCB1" w14:textId="77777777" w:rsidR="00246C78" w:rsidRDefault="00636851" w:rsidP="00246C78">
      <w:pPr>
        <w:numPr>
          <w:ilvl w:val="0"/>
          <w:numId w:val="1"/>
        </w:numPr>
      </w:pPr>
      <w:r>
        <w:t>Višednevni izlet: Ana B, Pava, Ela i dečki iz SD Ponir.</w:t>
      </w:r>
    </w:p>
    <w:p w14:paraId="3971F103" w14:textId="77777777" w:rsidR="00246C78" w:rsidRDefault="00246C78" w:rsidP="00246C78">
      <w:pPr>
        <w:pStyle w:val="ListParagraph"/>
      </w:pPr>
    </w:p>
    <w:p w14:paraId="6337D5CE" w14:textId="77777777" w:rsidR="00636851" w:rsidRDefault="00636851" w:rsidP="00246C78">
      <w:pPr>
        <w:ind w:left="720"/>
      </w:pPr>
      <w:r>
        <w:t xml:space="preserve">Kita Gaćešina </w:t>
      </w:r>
      <w:r>
        <w:br/>
        <w:t>AnaB, Ela, Pava i dečki iz SD Ponir</w:t>
      </w:r>
      <w:r>
        <w:br/>
      </w:r>
      <w:r w:rsidR="00246C78">
        <w:t>Spavali</w:t>
      </w:r>
      <w:r>
        <w:t xml:space="preserve"> su na Trulom bivku i radili u Nebozemlje (spojili sa Imberlanin bivko) i neudate žene. Nacrtali oko 200m. </w:t>
      </w:r>
      <w:r>
        <w:br/>
      </w:r>
      <w:r>
        <w:br/>
        <w:t xml:space="preserve">Nevesinje – napravili 14 jama (od pon-sub) . Radili su u špilji Provaliji ali nisu mogli puno raditi jer je bila potopljena. </w:t>
      </w:r>
      <w:r>
        <w:br/>
      </w:r>
      <w:r>
        <w:br/>
        <w:t>Ana B, Ela i Pava bili su u Puli na ronjenju sa Vitom D. Obišli Vranjsku dragu, Zarečki krov, Veliku i Malu Paklenicu. Svratili u Čitluk kod braće Vidić, posjetili Modro i Crveno jezero, obišli Sinj. Posjetili jezera kod Ljubuškog.</w:t>
      </w:r>
    </w:p>
    <w:p w14:paraId="7012383E" w14:textId="77777777" w:rsidR="00636851" w:rsidRDefault="00636851"/>
    <w:p w14:paraId="06049EC2" w14:textId="77777777" w:rsidR="00636851" w:rsidRDefault="00636851">
      <w:pPr>
        <w:numPr>
          <w:ilvl w:val="0"/>
          <w:numId w:val="1"/>
        </w:numPr>
      </w:pPr>
      <w:r>
        <w:t>Dolača</w:t>
      </w:r>
      <w:r>
        <w:br/>
        <w:t>8.5.2019.</w:t>
      </w:r>
      <w:r>
        <w:br/>
        <w:t>Helena, Ličko, Fero, Dodolović</w:t>
      </w:r>
      <w:r w:rsidR="00246C78">
        <w:t>, David L.</w:t>
      </w:r>
    </w:p>
    <w:p w14:paraId="7A4B323E" w14:textId="77777777" w:rsidR="00636851" w:rsidRDefault="00636851"/>
    <w:p w14:paraId="31D37673" w14:textId="77777777" w:rsidR="00636851" w:rsidRDefault="00636851">
      <w:pPr>
        <w:numPr>
          <w:ilvl w:val="0"/>
          <w:numId w:val="1"/>
        </w:numPr>
      </w:pPr>
      <w:r>
        <w:t xml:space="preserve">Diving near Rabac </w:t>
      </w:r>
      <w:r>
        <w:br/>
        <w:t xml:space="preserve">Jonathan and Miloš. </w:t>
      </w:r>
      <w:r>
        <w:br/>
        <w:t>They visited a</w:t>
      </w:r>
      <w:r w:rsidR="00246C78">
        <w:t>n underwater</w:t>
      </w:r>
      <w:r>
        <w:t xml:space="preserve"> cave. Imali su podvodnu kameru i pokušali snimiti nekoliko fotografija. </w:t>
      </w:r>
    </w:p>
    <w:p w14:paraId="1873F26C" w14:textId="77777777" w:rsidR="00636851" w:rsidRDefault="00636851"/>
    <w:p w14:paraId="3327C824" w14:textId="77777777" w:rsidR="00636851" w:rsidRDefault="00636851" w:rsidP="00246C78">
      <w:pPr>
        <w:numPr>
          <w:ilvl w:val="0"/>
          <w:numId w:val="1"/>
        </w:numPr>
      </w:pPr>
      <w:r>
        <w:t>Jama u Fratrovcima – akcija inicijative Čisto podzemlje</w:t>
      </w:r>
      <w:r w:rsidR="00246C78">
        <w:t xml:space="preserve"> (ČP)</w:t>
      </w:r>
      <w:r w:rsidR="00246C78">
        <w:br/>
      </w:r>
      <w:r>
        <w:t>11.5. subota</w:t>
      </w:r>
      <w:r>
        <w:br/>
        <w:t xml:space="preserve">Lukica, Grof, Tin Novosel i Marin Farac. Bilo je puno smeća. Napunili </w:t>
      </w:r>
      <w:r w:rsidR="00246C78">
        <w:t xml:space="preserve">jedan </w:t>
      </w:r>
      <w:r>
        <w:t>kontejner smećem. Nakon eko akcije neki su otišli u potražnu akciju HGSS Stanice Zagreb. Helena i Jan su se pridružili na akciju</w:t>
      </w:r>
      <w:r w:rsidR="00246C78">
        <w:t xml:space="preserve"> ČP</w:t>
      </w:r>
      <w:r>
        <w:t xml:space="preserve"> navečer.</w:t>
      </w:r>
    </w:p>
    <w:p w14:paraId="1835DBAE" w14:textId="77777777" w:rsidR="00636851" w:rsidRDefault="00636851"/>
    <w:p w14:paraId="65396A71" w14:textId="77777777" w:rsidR="00636851" w:rsidRDefault="00636851">
      <w:pPr>
        <w:numPr>
          <w:ilvl w:val="0"/>
          <w:numId w:val="1"/>
        </w:numPr>
      </w:pPr>
      <w:r>
        <w:t>Vrazja jama</w:t>
      </w:r>
      <w:r w:rsidR="00246C78">
        <w:t>, Brezno kod Ogulina</w:t>
      </w:r>
      <w:r>
        <w:t xml:space="preserve"> </w:t>
      </w:r>
      <w:r>
        <w:br/>
        <w:t>11.5. subota</w:t>
      </w:r>
      <w:r>
        <w:br/>
        <w:t xml:space="preserve">Ana L i Raki </w:t>
      </w:r>
      <w:r>
        <w:br/>
      </w:r>
      <w:r>
        <w:lastRenderedPageBreak/>
        <w:t xml:space="preserve">Otkopavali ulaz  u jedan kanal. Usko je i treba još malo proširiti. </w:t>
      </w:r>
    </w:p>
    <w:p w14:paraId="66B54EC9" w14:textId="77777777" w:rsidR="00636851" w:rsidRDefault="00636851"/>
    <w:p w14:paraId="549C57C6" w14:textId="77777777" w:rsidR="00636851" w:rsidRDefault="00636851">
      <w:r>
        <w:t>INI IZLETI</w:t>
      </w:r>
    </w:p>
    <w:p w14:paraId="0CE03035" w14:textId="77777777" w:rsidR="00636851" w:rsidRDefault="00636851">
      <w:pPr>
        <w:numPr>
          <w:ilvl w:val="0"/>
          <w:numId w:val="3"/>
        </w:numPr>
      </w:pPr>
      <w:r>
        <w:t xml:space="preserve">Čari izleti: Mrežnica </w:t>
      </w:r>
      <w:r>
        <w:br/>
        <w:t>12.5. AnaL i Raki</w:t>
      </w:r>
    </w:p>
    <w:p w14:paraId="0FA61C9A" w14:textId="77777777" w:rsidR="00636851" w:rsidRDefault="00636851">
      <w:pPr>
        <w:numPr>
          <w:ilvl w:val="0"/>
          <w:numId w:val="3"/>
        </w:numPr>
      </w:pPr>
      <w:r>
        <w:t>Planinarenje 12.5. Sabina Plemenčić</w:t>
      </w:r>
      <w:r w:rsidR="00246C78">
        <w:t>, Sljeme.</w:t>
      </w:r>
      <w:r>
        <w:t xml:space="preserve"> Sama.</w:t>
      </w:r>
    </w:p>
    <w:p w14:paraId="72A3EE06" w14:textId="77777777" w:rsidR="00636851" w:rsidRDefault="00636851">
      <w:pPr>
        <w:numPr>
          <w:ilvl w:val="0"/>
          <w:numId w:val="3"/>
        </w:numPr>
      </w:pPr>
      <w:r>
        <w:t>Planinarenje 13.5. Tea S, Sljeme. S obitelji.</w:t>
      </w:r>
    </w:p>
    <w:p w14:paraId="15EF5138" w14:textId="77777777" w:rsidR="00636851" w:rsidRDefault="00636851">
      <w:pPr>
        <w:numPr>
          <w:ilvl w:val="0"/>
          <w:numId w:val="3"/>
        </w:numPr>
      </w:pPr>
      <w:r>
        <w:t>Transverzala Medvednice M1, Dean Čabrajić. Prespavao u Runolistu.</w:t>
      </w:r>
    </w:p>
    <w:p w14:paraId="190BA0B2" w14:textId="77777777" w:rsidR="00636851" w:rsidRDefault="00636851">
      <w:pPr>
        <w:numPr>
          <w:ilvl w:val="0"/>
          <w:numId w:val="3"/>
        </w:numPr>
      </w:pPr>
      <w:r>
        <w:t>Žumberak, 13.5., Loris s obitelji. To je zapravo poluspeleološki izlet jer su vidjeli jamu Jazovku. Zoli i Loris se popeli na slap Sopot.</w:t>
      </w:r>
    </w:p>
    <w:p w14:paraId="6E208DD9" w14:textId="77777777" w:rsidR="00636851" w:rsidRDefault="00636851">
      <w:pPr>
        <w:numPr>
          <w:ilvl w:val="0"/>
          <w:numId w:val="3"/>
        </w:numPr>
      </w:pPr>
      <w:r>
        <w:t>Žica nedjelja 13.5.</w:t>
      </w:r>
      <w:r>
        <w:br/>
        <w:t>AnaL, David Lipovac, Raki, Marina G, Fero</w:t>
      </w:r>
    </w:p>
    <w:p w14:paraId="71EEBF15" w14:textId="77777777" w:rsidR="00636851" w:rsidRDefault="00636851"/>
    <w:p w14:paraId="6F256F34" w14:textId="77777777" w:rsidR="00636851" w:rsidRDefault="00636851">
      <w:r>
        <w:t>IZLETI NAJAVE</w:t>
      </w:r>
    </w:p>
    <w:p w14:paraId="0A28115C" w14:textId="77777777" w:rsidR="00636851" w:rsidRDefault="00636851">
      <w:pPr>
        <w:numPr>
          <w:ilvl w:val="0"/>
          <w:numId w:val="4"/>
        </w:numPr>
      </w:pPr>
      <w:r>
        <w:t xml:space="preserve">Četvrtak, 16.5.2019. - Tounj. Čedo. Posjet poplavljenom području oko špilje u kam. Tounj i Tounjčice. Polazak iza posla sutra, četvrtak. </w:t>
      </w:r>
    </w:p>
    <w:p w14:paraId="3E2EA674" w14:textId="77777777" w:rsidR="00636851" w:rsidRDefault="00636851">
      <w:pPr>
        <w:numPr>
          <w:ilvl w:val="0"/>
          <w:numId w:val="4"/>
        </w:numPr>
      </w:pPr>
      <w:r>
        <w:t xml:space="preserve">Skijanje u Austriji – možda ide Mak. </w:t>
      </w:r>
    </w:p>
    <w:p w14:paraId="1EB4742E" w14:textId="77777777" w:rsidR="00636851" w:rsidRDefault="00636851">
      <w:pPr>
        <w:numPr>
          <w:ilvl w:val="0"/>
          <w:numId w:val="4"/>
        </w:numPr>
      </w:pPr>
      <w:r>
        <w:t xml:space="preserve">Špilja Mandelaja (blizu Tounja), subota 18.5.2019. polazi se vlakom u 0730h na Glavnom kolodvoru. Povratak navečer. </w:t>
      </w:r>
    </w:p>
    <w:p w14:paraId="0BD9B97E" w14:textId="77777777" w:rsidR="00636851" w:rsidRDefault="00636851"/>
    <w:p w14:paraId="3AADD3C4" w14:textId="77777777" w:rsidR="00636851" w:rsidRDefault="00636851">
      <w:r>
        <w:t xml:space="preserve">RAZNO </w:t>
      </w:r>
    </w:p>
    <w:p w14:paraId="39A1DA80" w14:textId="77777777" w:rsidR="00636851" w:rsidRDefault="00636851">
      <w:pPr>
        <w:numPr>
          <w:ilvl w:val="0"/>
          <w:numId w:val="2"/>
        </w:numPr>
      </w:pPr>
      <w:r>
        <w:t>Dodijele diploma su bile u srijedu 8.5. a tulum u organizaciji školaraca na Žici 10.5.</w:t>
      </w:r>
    </w:p>
    <w:p w14:paraId="1148213E" w14:textId="77777777" w:rsidR="00246C78" w:rsidRDefault="00246C78">
      <w:pPr>
        <w:numPr>
          <w:ilvl w:val="0"/>
          <w:numId w:val="2"/>
        </w:numPr>
      </w:pPr>
      <w:r>
        <w:t>Naknadno su kršteni uz dodijelu diploma školarci Sanda Škrbina i Marin Farac.</w:t>
      </w:r>
    </w:p>
    <w:p w14:paraId="172FF89B" w14:textId="77777777" w:rsidR="00636851" w:rsidRDefault="00636851">
      <w:pPr>
        <w:numPr>
          <w:ilvl w:val="0"/>
          <w:numId w:val="2"/>
        </w:numPr>
      </w:pPr>
      <w:r>
        <w:t xml:space="preserve">PDSV SO potpisao ugovor sa NPSJ. Paar je uputio da se držimo roka predaje izvješća o ekspedicija. </w:t>
      </w:r>
    </w:p>
    <w:p w14:paraId="266104D0" w14:textId="77777777" w:rsidR="00636851" w:rsidRDefault="00636851">
      <w:pPr>
        <w:numPr>
          <w:ilvl w:val="0"/>
          <w:numId w:val="2"/>
        </w:numPr>
      </w:pPr>
      <w:r>
        <w:t>Izborna skupština ZSS-a u četvrtak . Sve je ostalo kao i prije:</w:t>
      </w:r>
      <w:r>
        <w:br/>
        <w:t>Predsjednik: Stipe Tutiš, tajnica: Nina Trinajstić, Sutlović je NO, Dalibor, Robert E su u IO.</w:t>
      </w:r>
    </w:p>
    <w:p w14:paraId="7302635F" w14:textId="77777777" w:rsidR="00636851" w:rsidRDefault="00636851">
      <w:pPr>
        <w:numPr>
          <w:ilvl w:val="0"/>
          <w:numId w:val="2"/>
        </w:numPr>
      </w:pPr>
      <w:r>
        <w:t>PDSV je izašao iz ZSS dok su velebitaši i dalje zastupljeni preko SDV-a.</w:t>
      </w:r>
    </w:p>
    <w:p w14:paraId="3DAB1C1D" w14:textId="77777777" w:rsidR="00636851" w:rsidRDefault="00636851">
      <w:pPr>
        <w:numPr>
          <w:ilvl w:val="0"/>
          <w:numId w:val="2"/>
        </w:numPr>
      </w:pPr>
      <w:r>
        <w:t>Upućena su dva dopisa (Prijedlog za suradnju i najava istraživanja špilje) prema PP Medvednica za istraživanje Veternice</w:t>
      </w:r>
    </w:p>
    <w:p w14:paraId="68624DE3" w14:textId="77777777" w:rsidR="00636851" w:rsidRDefault="00636851">
      <w:pPr>
        <w:numPr>
          <w:ilvl w:val="0"/>
          <w:numId w:val="2"/>
        </w:numPr>
      </w:pPr>
      <w:r>
        <w:t>Žica – ključ je kod Maka (0911317382) . Ako idete gore, treba nositi kacigu, vježbati (na vlastitu odgovornost) i pokupiti smeće za sobom. U slučaju bilo kakvih nedoumica kontaktirati Maka ili Rakija (0922690905)</w:t>
      </w:r>
    </w:p>
    <w:p w14:paraId="1E52F700" w14:textId="77777777" w:rsidR="00636851" w:rsidRDefault="00636851">
      <w:pPr>
        <w:numPr>
          <w:ilvl w:val="0"/>
          <w:numId w:val="2"/>
        </w:numPr>
      </w:pPr>
      <w:r>
        <w:t>Dijači</w:t>
      </w:r>
      <w:r>
        <w:br/>
        <w:t>Marina – Mađarska, Raki Vrazja</w:t>
      </w:r>
    </w:p>
    <w:p w14:paraId="6FDA864D" w14:textId="77777777" w:rsidR="00636851" w:rsidRDefault="00636851">
      <w:pPr>
        <w:numPr>
          <w:ilvl w:val="0"/>
          <w:numId w:val="2"/>
        </w:numPr>
      </w:pPr>
      <w:r>
        <w:t>Seminar o samospašavanju na Žici. Idu Mak i Valentina iz SOV-a nakon kojeg će održati seminar za velebitaše. Interni seminar bi se održao prije 10.6.2019.</w:t>
      </w:r>
    </w:p>
    <w:p w14:paraId="2D5F26DE" w14:textId="77777777" w:rsidR="00636851" w:rsidRDefault="00636851">
      <w:pPr>
        <w:numPr>
          <w:ilvl w:val="0"/>
          <w:numId w:val="2"/>
        </w:numPr>
      </w:pPr>
      <w:r>
        <w:t>Speleološke iskaznice za nove pripravnike. Ispuniti</w:t>
      </w:r>
      <w:r w:rsidR="00246C78">
        <w:t xml:space="preserve"> i dati</w:t>
      </w:r>
      <w:r>
        <w:t xml:space="preserve"> će</w:t>
      </w:r>
      <w:r w:rsidR="00246C78">
        <w:t xml:space="preserve"> ih školarcima</w:t>
      </w:r>
      <w:r>
        <w:t xml:space="preserve"> Valentin</w:t>
      </w:r>
      <w:r w:rsidR="00246C78">
        <w:t>a</w:t>
      </w:r>
      <w:r>
        <w:t>.</w:t>
      </w:r>
    </w:p>
    <w:p w14:paraId="3662E5E5" w14:textId="77777777" w:rsidR="00636851" w:rsidRDefault="00636851">
      <w:pPr>
        <w:numPr>
          <w:ilvl w:val="0"/>
          <w:numId w:val="2"/>
        </w:numPr>
      </w:pPr>
      <w:r>
        <w:t>Gajba -Dora Perinčić – rođedan.</w:t>
      </w:r>
    </w:p>
    <w:p w14:paraId="0B1A5477" w14:textId="77777777" w:rsidR="00636851" w:rsidRDefault="00636851">
      <w:pPr>
        <w:numPr>
          <w:ilvl w:val="0"/>
          <w:numId w:val="2"/>
        </w:numPr>
      </w:pPr>
      <w:r>
        <w:t xml:space="preserve">Arhiva, održan sastanak u 18.30h. Arhivarka (Marina G.) </w:t>
      </w:r>
      <w:r w:rsidR="00246C78">
        <w:t>upućuje dobrodošlicu ako netko</w:t>
      </w:r>
      <w:r>
        <w:t xml:space="preserve"> želi priključiti kako bi se pripremili materijali za ekspediciju. Gorana </w:t>
      </w:r>
      <w:r w:rsidR="00246C78">
        <w:t>Š.</w:t>
      </w:r>
      <w:r>
        <w:t xml:space="preserve"> je ponudila pomoć.</w:t>
      </w:r>
    </w:p>
    <w:p w14:paraId="0C271DA5" w14:textId="77777777" w:rsidR="00636851" w:rsidRDefault="00636851">
      <w:pPr>
        <w:numPr>
          <w:ilvl w:val="0"/>
          <w:numId w:val="2"/>
        </w:numPr>
      </w:pPr>
      <w:r>
        <w:t xml:space="preserve">Ekspedicija 27.7.-10.8.2019. Prošao je FSE projekt na koji smo aplicirali. Marina G. zahvaljuje na pomoći Sabini Plemenčić uz prigodni poklon(čić). </w:t>
      </w:r>
    </w:p>
    <w:p w14:paraId="53A8F032" w14:textId="77777777" w:rsidR="00636851" w:rsidRDefault="00636851">
      <w:pPr>
        <w:numPr>
          <w:ilvl w:val="0"/>
          <w:numId w:val="2"/>
        </w:numPr>
      </w:pPr>
      <w:r>
        <w:t xml:space="preserve">Ponor Bunjevac je isprintan u 3D varijanti. Donio Loris </w:t>
      </w:r>
      <w:r w:rsidR="00246C78">
        <w:t>(</w:t>
      </w:r>
      <w:r>
        <w:t>isprintao ga je stari velebitaš Marko Maričević</w:t>
      </w:r>
      <w:r w:rsidR="00246C78">
        <w:t>)</w:t>
      </w:r>
    </w:p>
    <w:p w14:paraId="1313A348" w14:textId="77777777" w:rsidR="00636851" w:rsidRDefault="00636851"/>
    <w:p w14:paraId="736BB0F5" w14:textId="77777777" w:rsidR="00636851" w:rsidRDefault="00636851"/>
    <w:p w14:paraId="0570A2DD" w14:textId="77777777" w:rsidR="00636851" w:rsidRDefault="00636851">
      <w:r>
        <w:t>Zapisničar: Raki</w:t>
      </w:r>
    </w:p>
    <w:p w14:paraId="4D24B580" w14:textId="77777777" w:rsidR="00636851" w:rsidRDefault="00636851"/>
    <w:p w14:paraId="1453D8B4" w14:textId="77777777" w:rsidR="00636851" w:rsidRDefault="00636851">
      <w:r>
        <w:br/>
      </w:r>
    </w:p>
    <w:sectPr w:rsidR="00636851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77313342">
    <w:abstractNumId w:val="0"/>
  </w:num>
  <w:num w:numId="2" w16cid:durableId="1673337130">
    <w:abstractNumId w:val="1"/>
  </w:num>
  <w:num w:numId="3" w16cid:durableId="315959540">
    <w:abstractNumId w:val="2"/>
  </w:num>
  <w:num w:numId="4" w16cid:durableId="1472625786">
    <w:abstractNumId w:val="3"/>
  </w:num>
  <w:num w:numId="5" w16cid:durableId="703675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C78"/>
    <w:rsid w:val="00246C78"/>
    <w:rsid w:val="005A4001"/>
    <w:rsid w:val="0062145D"/>
    <w:rsid w:val="0063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08EA8C4"/>
  <w15:chartTrackingRefBased/>
  <w15:docId w15:val="{DA82F6EE-AB21-466A-A6F7-AD50F8E4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SimSun" w:cs="Lucida Sans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ListParagraph">
    <w:name w:val="List Paragraph"/>
    <w:basedOn w:val="Normal"/>
    <w:uiPriority w:val="34"/>
    <w:qFormat/>
    <w:rsid w:val="00246C78"/>
    <w:pPr>
      <w:ind w:left="708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hgk hjhj</dc:creator>
  <cp:keywords/>
  <cp:lastModifiedBy>Gorana Perić</cp:lastModifiedBy>
  <cp:revision>2</cp:revision>
  <cp:lastPrinted>1601-01-01T00:00:00Z</cp:lastPrinted>
  <dcterms:created xsi:type="dcterms:W3CDTF">2022-10-20T23:18:00Z</dcterms:created>
  <dcterms:modified xsi:type="dcterms:W3CDTF">2022-10-20T23:18:00Z</dcterms:modified>
</cp:coreProperties>
</file>