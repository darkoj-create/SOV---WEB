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357D2" w14:textId="1C6D1E7A" w:rsidR="00A9204E" w:rsidRDefault="003C0500" w:rsidP="003C0500">
      <w:pPr>
        <w:jc w:val="center"/>
        <w:rPr>
          <w:lang w:val="hr-HR"/>
        </w:rPr>
      </w:pPr>
      <w:r>
        <w:rPr>
          <w:lang w:val="hr-HR"/>
        </w:rPr>
        <w:t>Zapisnik 29.12.2021.</w:t>
      </w:r>
    </w:p>
    <w:p w14:paraId="2137029E" w14:textId="566C2823" w:rsidR="003C0500" w:rsidRDefault="003C0500" w:rsidP="003C0500">
      <w:pPr>
        <w:jc w:val="both"/>
        <w:rPr>
          <w:lang w:val="hr-HR"/>
        </w:rPr>
      </w:pPr>
    </w:p>
    <w:p w14:paraId="0E4C9E29" w14:textId="401CBFA0" w:rsidR="003C0500" w:rsidRDefault="003C0500" w:rsidP="003C0500">
      <w:pPr>
        <w:jc w:val="both"/>
        <w:rPr>
          <w:lang w:val="hr-HR"/>
        </w:rPr>
      </w:pPr>
      <w:r>
        <w:rPr>
          <w:lang w:val="hr-HR"/>
        </w:rPr>
        <w:t>Speleo izleti:</w:t>
      </w:r>
    </w:p>
    <w:p w14:paraId="29F02B21" w14:textId="5FC1CE3D" w:rsidR="00DA740C" w:rsidRDefault="00DA740C" w:rsidP="003C0500">
      <w:pPr>
        <w:jc w:val="both"/>
        <w:rPr>
          <w:lang w:val="hr-HR"/>
        </w:rPr>
      </w:pPr>
      <w:r>
        <w:rPr>
          <w:lang w:val="hr-HR"/>
        </w:rPr>
        <w:t>niente</w:t>
      </w:r>
    </w:p>
    <w:p w14:paraId="6D4398EF" w14:textId="554EFFE0" w:rsidR="003C0500" w:rsidRDefault="003C0500" w:rsidP="003C0500">
      <w:pPr>
        <w:jc w:val="both"/>
        <w:rPr>
          <w:lang w:val="hr-HR"/>
        </w:rPr>
      </w:pPr>
    </w:p>
    <w:p w14:paraId="52BB170E" w14:textId="0512CF03" w:rsidR="003C0500" w:rsidRDefault="003C0500" w:rsidP="003C0500">
      <w:pPr>
        <w:jc w:val="both"/>
        <w:rPr>
          <w:lang w:val="hr-HR"/>
        </w:rPr>
      </w:pPr>
      <w:r>
        <w:rPr>
          <w:lang w:val="hr-HR"/>
        </w:rPr>
        <w:t>Ini izleti:</w:t>
      </w:r>
    </w:p>
    <w:p w14:paraId="3D9C4A35" w14:textId="746B27F3" w:rsidR="003C0500" w:rsidRDefault="00DA740C" w:rsidP="003C0500">
      <w:pPr>
        <w:jc w:val="both"/>
        <w:rPr>
          <w:lang w:val="hr-HR"/>
        </w:rPr>
      </w:pPr>
      <w:r>
        <w:rPr>
          <w:lang w:val="hr-HR"/>
        </w:rPr>
        <w:t>Val</w:t>
      </w:r>
      <w:r w:rsidR="00C40B1B">
        <w:rPr>
          <w:lang w:val="hr-HR"/>
        </w:rPr>
        <w:t>en</w:t>
      </w:r>
      <w:r>
        <w:rPr>
          <w:lang w:val="hr-HR"/>
        </w:rPr>
        <w:t>t bila u Trakošćanu sa majkom, šetale oko</w:t>
      </w:r>
      <w:r w:rsidR="00B63981">
        <w:rPr>
          <w:lang w:val="hr-HR"/>
        </w:rPr>
        <w:t xml:space="preserve"> jezera koje je ispražnjeno</w:t>
      </w:r>
      <w:r>
        <w:rPr>
          <w:lang w:val="hr-HR"/>
        </w:rPr>
        <w:t>. Zanimljiv mulj okolo, ne smiješ skakat po tome jer nestaneš, piše na upozorenju. Bilo lijepo, ima jedan mali slatki slap</w:t>
      </w:r>
      <w:r w:rsidR="00B63981">
        <w:rPr>
          <w:lang w:val="hr-HR"/>
        </w:rPr>
        <w:t xml:space="preserve"> u blatu. 20cm visine</w:t>
      </w:r>
      <w:r>
        <w:rPr>
          <w:lang w:val="hr-HR"/>
        </w:rPr>
        <w:t>. Pražnjenje i čišćenje jezera se odrađuje svakih 20</w:t>
      </w:r>
      <w:r w:rsidR="00B63981">
        <w:rPr>
          <w:lang w:val="hr-HR"/>
        </w:rPr>
        <w:t>-30</w:t>
      </w:r>
      <w:r>
        <w:rPr>
          <w:lang w:val="hr-HR"/>
        </w:rPr>
        <w:t xml:space="preserve"> </w:t>
      </w:r>
      <w:r w:rsidR="00B63981">
        <w:rPr>
          <w:lang w:val="hr-HR"/>
        </w:rPr>
        <w:t>godina. Fascinantan prizor.</w:t>
      </w:r>
    </w:p>
    <w:p w14:paraId="3C49AE70" w14:textId="77777777" w:rsidR="00DA740C" w:rsidRDefault="00DA740C" w:rsidP="003C0500">
      <w:pPr>
        <w:jc w:val="both"/>
        <w:rPr>
          <w:lang w:val="hr-HR"/>
        </w:rPr>
      </w:pPr>
    </w:p>
    <w:p w14:paraId="7D832122" w14:textId="29F5F84F" w:rsidR="003C0500" w:rsidRDefault="003C0500" w:rsidP="003C0500">
      <w:pPr>
        <w:jc w:val="both"/>
        <w:rPr>
          <w:lang w:val="hr-HR"/>
        </w:rPr>
      </w:pPr>
      <w:r>
        <w:rPr>
          <w:lang w:val="hr-HR"/>
        </w:rPr>
        <w:t>Najave:</w:t>
      </w:r>
    </w:p>
    <w:p w14:paraId="5C43BFEC" w14:textId="7B76D6B4" w:rsidR="007F60E3" w:rsidRDefault="007F60E3" w:rsidP="003C0500">
      <w:pPr>
        <w:jc w:val="both"/>
        <w:rPr>
          <w:lang w:val="hr-HR"/>
        </w:rPr>
      </w:pPr>
      <w:r>
        <w:rPr>
          <w:lang w:val="hr-HR"/>
        </w:rPr>
        <w:t xml:space="preserve">31.12. tulkas – Kate i Edo zovu, javiti se Edi. Žica od 19h  petak, zezancija, vatrica, </w:t>
      </w:r>
      <w:r w:rsidRPr="00B63981">
        <w:rPr>
          <w:b/>
          <w:bCs/>
          <w:lang w:val="hr-HR"/>
        </w:rPr>
        <w:t xml:space="preserve">snimanje </w:t>
      </w:r>
      <w:r w:rsidR="00B63981" w:rsidRPr="00B63981">
        <w:rPr>
          <w:b/>
          <w:bCs/>
          <w:lang w:val="hr-HR"/>
        </w:rPr>
        <w:t>edukativnih videa</w:t>
      </w:r>
      <w:r w:rsidR="00B63981">
        <w:rPr>
          <w:lang w:val="hr-HR"/>
        </w:rPr>
        <w:t xml:space="preserve">- </w:t>
      </w:r>
      <w:r>
        <w:rPr>
          <w:lang w:val="hr-HR"/>
        </w:rPr>
        <w:t>uplitanja decendera, uzlovi i sl, osnovne tehnike. Nakon toga druženje</w:t>
      </w:r>
      <w:r w:rsidR="00153530">
        <w:rPr>
          <w:lang w:val="hr-HR"/>
        </w:rPr>
        <w:t>.</w:t>
      </w:r>
      <w:r w:rsidR="00B63981">
        <w:rPr>
          <w:lang w:val="hr-HR"/>
        </w:rPr>
        <w:t xml:space="preserve"> </w:t>
      </w:r>
      <w:r w:rsidR="00153530">
        <w:rPr>
          <w:lang w:val="hr-HR"/>
        </w:rPr>
        <w:t>P</w:t>
      </w:r>
      <w:r w:rsidR="00B63981">
        <w:rPr>
          <w:lang w:val="hr-HR"/>
        </w:rPr>
        <w:t>otrebni</w:t>
      </w:r>
      <w:r>
        <w:rPr>
          <w:lang w:val="hr-HR"/>
        </w:rPr>
        <w:t xml:space="preserve"> samo dobra volja i cuga</w:t>
      </w:r>
      <w:r w:rsidR="005D4115">
        <w:rPr>
          <w:lang w:val="hr-HR"/>
        </w:rPr>
        <w:t xml:space="preserve"> (može i nešto za gricnut)</w:t>
      </w:r>
      <w:r>
        <w:rPr>
          <w:lang w:val="hr-HR"/>
        </w:rPr>
        <w:t>.</w:t>
      </w:r>
    </w:p>
    <w:p w14:paraId="0DD67C3C" w14:textId="7868B960" w:rsidR="003C0500" w:rsidRDefault="003C0500" w:rsidP="003C0500">
      <w:pPr>
        <w:jc w:val="both"/>
        <w:rPr>
          <w:lang w:val="hr-HR"/>
        </w:rPr>
      </w:pPr>
    </w:p>
    <w:p w14:paraId="649C7ED3" w14:textId="61D9C9F3" w:rsidR="003C0500" w:rsidRDefault="003C0500" w:rsidP="003C0500">
      <w:pPr>
        <w:jc w:val="both"/>
        <w:rPr>
          <w:lang w:val="hr-HR"/>
        </w:rPr>
      </w:pPr>
      <w:r>
        <w:rPr>
          <w:lang w:val="hr-HR"/>
        </w:rPr>
        <w:t>Razno:</w:t>
      </w:r>
    </w:p>
    <w:p w14:paraId="76FCFA6B" w14:textId="1945A406" w:rsidR="00C40B1B" w:rsidRDefault="007F60E3" w:rsidP="003C0500">
      <w:pPr>
        <w:jc w:val="both"/>
        <w:rPr>
          <w:lang w:val="hr-HR"/>
        </w:rPr>
      </w:pPr>
      <w:r>
        <w:rPr>
          <w:lang w:val="hr-HR"/>
        </w:rPr>
        <w:t>Luka – potrgan je ormar, prijedlog nabaviti ormare napravljene po mjeri. Ali još se razrađuje plan, razmatraju se načini popravka. Ormari kod vrata su odlični, npr.</w:t>
      </w:r>
      <w:r w:rsidR="00C40B1B">
        <w:rPr>
          <w:lang w:val="hr-HR"/>
        </w:rPr>
        <w:t xml:space="preserve"> </w:t>
      </w:r>
    </w:p>
    <w:p w14:paraId="1FB22989" w14:textId="77777777" w:rsidR="00B63981" w:rsidRDefault="00B63981" w:rsidP="003C0500">
      <w:pPr>
        <w:jc w:val="both"/>
        <w:rPr>
          <w:lang w:val="hr-HR"/>
        </w:rPr>
      </w:pPr>
    </w:p>
    <w:p w14:paraId="750DF730" w14:textId="4804934B" w:rsidR="00C40B1B" w:rsidRDefault="00C40B1B" w:rsidP="003C0500">
      <w:pPr>
        <w:jc w:val="both"/>
        <w:rPr>
          <w:lang w:val="hr-HR"/>
        </w:rPr>
      </w:pPr>
      <w:r>
        <w:rPr>
          <w:lang w:val="hr-HR"/>
        </w:rPr>
        <w:t>HPS platio ponudu iz Peveca 6000kn za Ratkovo.</w:t>
      </w:r>
      <w:r w:rsidR="00B63981">
        <w:rPr>
          <w:lang w:val="hr-HR"/>
        </w:rPr>
        <w:t xml:space="preserve"> Čaplar tražio troškovnik</w:t>
      </w:r>
      <w:r w:rsidR="00153530">
        <w:rPr>
          <w:lang w:val="hr-HR"/>
        </w:rPr>
        <w:t>.</w:t>
      </w:r>
      <w:r w:rsidR="00B63981">
        <w:rPr>
          <w:lang w:val="hr-HR"/>
        </w:rPr>
        <w:t xml:space="preserve"> Dat ćemo im okvirni jer ne znamo točno dok se sve ne rastavi i krene s radovima.</w:t>
      </w:r>
    </w:p>
    <w:p w14:paraId="5114F59B" w14:textId="77777777" w:rsidR="00B63981" w:rsidRDefault="00B63981" w:rsidP="003C0500">
      <w:pPr>
        <w:jc w:val="both"/>
        <w:rPr>
          <w:lang w:val="hr-HR"/>
        </w:rPr>
      </w:pPr>
    </w:p>
    <w:p w14:paraId="73605EB0" w14:textId="57E1B0C4" w:rsidR="00C40B1B" w:rsidRDefault="00C40B1B" w:rsidP="003C0500">
      <w:pPr>
        <w:jc w:val="both"/>
        <w:rPr>
          <w:lang w:val="hr-HR"/>
        </w:rPr>
      </w:pPr>
      <w:r>
        <w:rPr>
          <w:lang w:val="hr-HR"/>
        </w:rPr>
        <w:t>Heleni potrebno vozilo za prevesti letve od 4m prije Nove godine, idealno sutra (četvrtak).</w:t>
      </w:r>
    </w:p>
    <w:p w14:paraId="11E68AE0" w14:textId="546A6607" w:rsidR="003C0500" w:rsidRDefault="003C0500" w:rsidP="003C0500">
      <w:pPr>
        <w:jc w:val="both"/>
        <w:rPr>
          <w:lang w:val="hr-HR"/>
        </w:rPr>
      </w:pPr>
    </w:p>
    <w:p w14:paraId="10D8EC4B" w14:textId="4C72BD34" w:rsidR="003C0500" w:rsidRDefault="003C0500" w:rsidP="003C0500">
      <w:pPr>
        <w:jc w:val="both"/>
        <w:rPr>
          <w:lang w:val="hr-HR"/>
        </w:rPr>
      </w:pPr>
      <w:r>
        <w:rPr>
          <w:lang w:val="hr-HR"/>
        </w:rPr>
        <w:t>Vodila: Valentina Plemenčić</w:t>
      </w:r>
    </w:p>
    <w:p w14:paraId="68D16315" w14:textId="17ED245E" w:rsidR="003C0500" w:rsidRPr="003C0500" w:rsidRDefault="003C0500" w:rsidP="003C0500">
      <w:pPr>
        <w:jc w:val="both"/>
        <w:rPr>
          <w:lang w:val="hr-HR"/>
        </w:rPr>
      </w:pPr>
      <w:r>
        <w:rPr>
          <w:lang w:val="hr-HR"/>
        </w:rPr>
        <w:t>Zapisničarka: Karmen Jakovina</w:t>
      </w:r>
    </w:p>
    <w:sectPr w:rsidR="003C0500" w:rsidRPr="003C0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00"/>
    <w:rsid w:val="00153530"/>
    <w:rsid w:val="003C0500"/>
    <w:rsid w:val="005D4115"/>
    <w:rsid w:val="00645252"/>
    <w:rsid w:val="006D3D74"/>
    <w:rsid w:val="007F60E3"/>
    <w:rsid w:val="0083569A"/>
    <w:rsid w:val="00A9204E"/>
    <w:rsid w:val="00B63981"/>
    <w:rsid w:val="00C40B1B"/>
    <w:rsid w:val="00DA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79201"/>
  <w15:chartTrackingRefBased/>
  <w15:docId w15:val="{0979171B-E3A0-4251-826D-AB1AC622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%20Velebit\AppData\Local\Microsoft\Office\16.0\DTS\en-US%7bD14EF214-8D60-4809-A722-1FC7622A846D%7d\%7b28B68929-1CBD-4765-9BA3-5ED1ABFAA28B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{28B68929-1CBD-4765-9BA3-5ED1ABFAA28B}tf02786999_win32.dotx</Template>
  <TotalTime>33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1</cp:revision>
  <dcterms:created xsi:type="dcterms:W3CDTF">2021-12-29T19:45:00Z</dcterms:created>
  <dcterms:modified xsi:type="dcterms:W3CDTF">2021-12-29T20:18:00Z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